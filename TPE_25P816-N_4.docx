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val="false"/>
          <w:bCs w:val="false"/>
          <w:lang w:val="en-US"/>
        </w:rPr>
      </w:pPr>
      <w:bookmarkStart w:id="0" w:name="_GoBack"/>
      <w:bookmarkEnd w:id="0"/>
      <w:r>
        <w:rPr>
          <w:b/>
          <w:bCs/>
          <w:lang w:val="en-US"/>
        </w:rPr>
        <w:t xml:space="preserve">Devoir d'audit des Systèmes D'information: </w:t>
      </w:r>
      <w:r>
        <w:rPr>
          <w:b w:val="false"/>
          <w:bCs w:val="false"/>
          <w:lang w:val="en-US"/>
        </w:rPr>
        <w:t xml:space="preserve">Chaque apprenant proposera deux exemples d'application de la règle des quatre yeux. </w:t>
      </w:r>
    </w:p>
    <w:p>
      <w:pPr>
        <w:pStyle w:val="style0"/>
        <w:rPr>
          <w:b/>
          <w:bCs/>
          <w:lang w:val="en-US"/>
        </w:rPr>
      </w:pPr>
    </w:p>
    <w:p>
      <w:pPr>
        <w:pStyle w:val="style0"/>
        <w:rPr>
          <w:b/>
          <w:bCs/>
        </w:rPr>
      </w:pPr>
      <w:r>
        <w:rPr>
          <w:b/>
          <w:bCs/>
          <w:lang w:val="en-US"/>
        </w:rPr>
        <w:t>Exemple 1: Choix d’une tenue pour une réunion importante</w:t>
      </w:r>
    </w:p>
    <w:p>
      <w:pPr>
        <w:pStyle w:val="style0"/>
        <w:rPr/>
      </w:pPr>
    </w:p>
    <w:p>
      <w:pPr>
        <w:pStyle w:val="style0"/>
        <w:rPr/>
      </w:pPr>
      <w:r>
        <w:rPr>
          <w:b/>
          <w:bCs/>
          <w:lang w:val="en-US"/>
        </w:rPr>
        <w:t xml:space="preserve">Contexte: </w:t>
      </w:r>
      <w:r>
        <w:rPr>
          <w:lang w:val="en-US"/>
        </w:rPr>
        <w:t>Je dois animer une réunion devant la direction générale et tout le personnel d'une entreprise. Je me suis habillé avec un costume que je juge élégant et professionnel.</w:t>
      </w:r>
    </w:p>
    <w:p>
      <w:pPr>
        <w:pStyle w:val="style0"/>
        <w:rPr/>
      </w:pPr>
    </w:p>
    <w:p>
      <w:pPr>
        <w:pStyle w:val="style179"/>
        <w:numPr>
          <w:ilvl w:val="0"/>
          <w:numId w:val="2"/>
        </w:numPr>
        <w:rPr/>
      </w:pPr>
      <w:r>
        <w:rPr>
          <w:b/>
          <w:bCs/>
          <w:lang w:val="en-US"/>
        </w:rPr>
        <w:t>Première paire d’yeux :</w:t>
      </w:r>
      <w:r>
        <w:rPr>
          <w:lang w:val="en-US"/>
        </w:rPr>
        <w:t xml:space="preserve"> c'est moi‑même et je suis satisfait de ma tenue.</w:t>
      </w:r>
    </w:p>
    <w:p>
      <w:pPr>
        <w:pStyle w:val="style0"/>
        <w:rPr>
          <w:b/>
          <w:bCs/>
        </w:rPr>
      </w:pPr>
    </w:p>
    <w:p>
      <w:pPr>
        <w:pStyle w:val="style179"/>
        <w:numPr>
          <w:ilvl w:val="0"/>
          <w:numId w:val="1"/>
        </w:numPr>
        <w:rPr/>
      </w:pPr>
      <w:r>
        <w:rPr>
          <w:b/>
          <w:bCs/>
          <w:lang w:val="en-US"/>
        </w:rPr>
        <w:t xml:space="preserve">Seconde paire d’yeux : </w:t>
      </w:r>
      <w:r>
        <w:rPr>
          <w:lang w:val="en-US"/>
        </w:rPr>
        <w:t>je demande l’avis d’un collègue de confiance. Il observe et peut :</w:t>
      </w:r>
    </w:p>
    <w:p>
      <w:pPr>
        <w:pStyle w:val="style0"/>
        <w:rPr/>
      </w:pPr>
      <w:r>
        <w:rPr>
          <w:b/>
          <w:bCs/>
          <w:lang w:val="en-US"/>
        </w:rPr>
        <w:t xml:space="preserve">· confirmer </w:t>
      </w:r>
      <w:r>
        <w:rPr>
          <w:lang w:val="en-US"/>
        </w:rPr>
        <w:t xml:space="preserve"> en me disant que ce costume sur moi est très bien, sobre et adapté, et que je vais être crédible. </w:t>
      </w:r>
    </w:p>
    <w:p>
      <w:pPr>
        <w:pStyle w:val="style0"/>
        <w:rPr/>
      </w:pPr>
      <w:r>
        <w:rPr>
          <w:b/>
          <w:bCs/>
          <w:lang w:val="en-US"/>
        </w:rPr>
        <w:t>· réformer</w:t>
      </w:r>
      <w:r>
        <w:rPr>
          <w:lang w:val="en-US"/>
        </w:rPr>
        <w:t xml:space="preserve"> en disant que la cravate est un peu trop voyante pour cette instance. Que je mette plutôt une autre ne proposant une couleur. </w:t>
      </w:r>
    </w:p>
    <w:p>
      <w:pPr>
        <w:pStyle w:val="style0"/>
        <w:rPr/>
      </w:pPr>
      <w:r>
        <w:rPr>
          <w:b/>
          <w:bCs/>
          <w:lang w:val="en-US"/>
        </w:rPr>
        <w:t>· infirmer</w:t>
      </w:r>
      <w:r>
        <w:rPr>
          <w:lang w:val="en-US"/>
        </w:rPr>
        <w:t xml:space="preserve"> en disant que ce costume est trop décontracté ; la direction attend du très formel. Et me demande de changer cela avant la réunion. </w:t>
      </w:r>
    </w:p>
    <w:p>
      <w:pPr>
        <w:pStyle w:val="style0"/>
        <w:rPr/>
      </w:pPr>
      <w:r>
        <w:rPr>
          <w:b/>
          <w:bCs/>
          <w:lang w:val="en-US"/>
        </w:rPr>
        <w:t>En conclusion , j’ajuste ma tenue sur la base d’un regard extérieur, évitant ainsi une impression négligée qui a</w:t>
      </w:r>
      <w:r>
        <w:rPr>
          <w:lang w:val="en-US"/>
        </w:rPr>
        <w:t>urait pu nuire à ma crédibilité.</w:t>
      </w:r>
    </w:p>
    <w:p>
      <w:pPr>
        <w:pStyle w:val="style0"/>
        <w:rPr>
          <w:b/>
          <w:bCs/>
        </w:rPr>
      </w:pPr>
    </w:p>
    <w:p>
      <w:pPr>
        <w:pStyle w:val="style0"/>
        <w:rPr>
          <w:b/>
          <w:bCs/>
        </w:rPr>
      </w:pPr>
    </w:p>
    <w:p>
      <w:pPr>
        <w:pStyle w:val="style0"/>
        <w:rPr>
          <w:b/>
          <w:bCs/>
        </w:rPr>
      </w:pPr>
      <w:r>
        <w:rPr>
          <w:b/>
          <w:bCs/>
          <w:lang w:val="en-US"/>
        </w:rPr>
        <w:t>Exemple 2: Validation d’une affiche publicitaire.</w:t>
      </w:r>
    </w:p>
    <w:p>
      <w:pPr>
        <w:pStyle w:val="style0"/>
        <w:rPr>
          <w:b/>
          <w:bCs/>
        </w:rPr>
      </w:pPr>
    </w:p>
    <w:p>
      <w:pPr>
        <w:pStyle w:val="style0"/>
        <w:rPr/>
      </w:pPr>
      <w:r>
        <w:rPr>
          <w:b/>
          <w:bCs/>
          <w:lang w:val="en-US"/>
        </w:rPr>
        <w:t xml:space="preserve">Contexte: </w:t>
      </w:r>
      <w:r>
        <w:rPr>
          <w:lang w:val="en-US"/>
        </w:rPr>
        <w:t>Je suis chargé de créer une affiche pour une campagne de communication interne. Après avoir passé du temps sur la mise en page et le choix des couleurs, je suis satisfait du résultat.</w:t>
      </w:r>
    </w:p>
    <w:p>
      <w:pPr>
        <w:pStyle w:val="style0"/>
        <w:rPr/>
      </w:pPr>
    </w:p>
    <w:p>
      <w:pPr>
        <w:pStyle w:val="style179"/>
        <w:numPr>
          <w:ilvl w:val="0"/>
          <w:numId w:val="4"/>
        </w:numPr>
        <w:rPr/>
      </w:pPr>
      <w:r>
        <w:rPr>
          <w:b/>
          <w:bCs/>
          <w:lang w:val="en-US"/>
        </w:rPr>
        <w:t>Première paire d’yeux:</w:t>
      </w:r>
      <w:r>
        <w:rPr>
          <w:lang w:val="en-US"/>
        </w:rPr>
        <w:t xml:space="preserve"> ce sont mes yeux et je trouve l’affiche réussie.</w:t>
      </w:r>
    </w:p>
    <w:p>
      <w:pPr>
        <w:pStyle w:val="style0"/>
        <w:rPr/>
      </w:pPr>
    </w:p>
    <w:p>
      <w:pPr>
        <w:pStyle w:val="style179"/>
        <w:numPr>
          <w:ilvl w:val="0"/>
          <w:numId w:val="3"/>
        </w:numPr>
        <w:rPr/>
      </w:pPr>
      <w:r>
        <w:rPr>
          <w:b/>
          <w:bCs/>
          <w:lang w:val="en-US"/>
        </w:rPr>
        <w:t>Seconde paire d’yeux :</w:t>
      </w:r>
      <w:r>
        <w:rPr>
          <w:lang w:val="en-US"/>
        </w:rPr>
        <w:t xml:space="preserve"> je demande à une personne qui aime la beauté de donner son avis sur cette affiche. Selon ce qu’elle voit, elle peut :</w:t>
      </w:r>
    </w:p>
    <w:p>
      <w:pPr>
        <w:pStyle w:val="style0"/>
        <w:rPr/>
      </w:pPr>
      <w:r>
        <w:rPr>
          <w:b/>
          <w:bCs/>
          <w:lang w:val="en-US"/>
        </w:rPr>
        <w:t>· confirmer</w:t>
      </w:r>
      <w:r>
        <w:rPr>
          <w:lang w:val="en-US"/>
        </w:rPr>
        <w:t xml:space="preserve"> en me disant que l'affiche est clair, lisible, les couleurs sont bien choisies. </w:t>
      </w:r>
    </w:p>
    <w:p>
      <w:pPr>
        <w:pStyle w:val="style0"/>
        <w:rPr/>
      </w:pPr>
      <w:r>
        <w:rPr>
          <w:b/>
          <w:bCs/>
          <w:lang w:val="en-US"/>
        </w:rPr>
        <w:t>· réformer</w:t>
      </w:r>
      <w:r>
        <w:rPr>
          <w:lang w:val="en-US"/>
        </w:rPr>
        <w:t xml:space="preserve"> en mention que le logo est trop petit. Qu'il faut l'agrandir et mettre le titre en gras pour qu’il ressorte mieux. </w:t>
      </w:r>
    </w:p>
    <w:p>
      <w:pPr>
        <w:pStyle w:val="style0"/>
        <w:rPr/>
      </w:pPr>
      <w:r>
        <w:rPr>
          <w:b/>
          <w:bCs/>
          <w:lang w:val="en-US"/>
        </w:rPr>
        <w:t>· infirmer</w:t>
      </w:r>
      <w:r>
        <w:rPr>
          <w:lang w:val="en-US"/>
        </w:rPr>
        <w:t xml:space="preserve"> en disant qu'elle ne comprends pas le texte, qu'il faut le reprendre. </w:t>
      </w:r>
    </w:p>
    <w:p>
      <w:pPr>
        <w:pStyle w:val="style0"/>
        <w:rPr/>
      </w:pPr>
      <w:r>
        <w:rPr>
          <w:b/>
          <w:bCs/>
          <w:lang w:val="en-US"/>
        </w:rPr>
        <w:t>En conclusion</w:t>
      </w:r>
      <w:r>
        <w:rPr>
          <w:lang w:val="en-US"/>
        </w:rPr>
        <w:t>, grâce à ce regard extérieur, je peux améliorer la qualité de l’affiche avant qu’elle ne soit diffusée.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325</Words>
  <Characters>1603</Characters>
  <Application>WPS Office</Application>
  <Paragraphs>26</Paragraphs>
  <CharactersWithSpaces>1925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2026-03-22T20:58:10Z</dcterms:created>
  <dc:creator>Infinix X6532</dc:creator>
  <lastModifiedBy>Infinix X6532</lastModifiedBy>
  <dcterms:modified xsi:type="dcterms:W3CDTF">2026-03-22T21:04:15Z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714e3afefb7f4b90ab8f042462d2d1b3</vt:lpwstr>
  </property>
</Properties>
</file>